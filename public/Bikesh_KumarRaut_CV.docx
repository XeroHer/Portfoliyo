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p>
      <w:pPr>
        <w:pStyle w:val="divdocumentdivname"/>
        <w:pBdr>
          <w:top w:val="single" w:sz="8" w:space="0" w:color="000000"/>
          <w:left w:val="none" w:sz="0" w:space="0" w:color="auto"/>
          <w:bottom w:val="none" w:sz="0" w:space="0" w:color="auto"/>
          <w:right w:val="none" w:sz="0" w:space="0" w:color="auto"/>
        </w:pBdr>
        <w:spacing w:before="300" w:line="64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/>
          <w:bCs/>
          <w:smallCaps/>
          <w:sz w:val="48"/>
          <w:szCs w:val="48"/>
        </w:rPr>
        <w:t>Bikesh</w:t>
      </w:r>
      <w:r>
        <w:rPr>
          <w:rFonts w:ascii="Times New Roman" w:eastAsia="Times New Roman" w:hAnsi="Times New Roman" w:cs="Times New Roman"/>
          <w:b/>
          <w:bCs/>
          <w:smallCaps/>
          <w:sz w:val="48"/>
          <w:szCs w:val="48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mallCaps/>
          <w:sz w:val="48"/>
          <w:szCs w:val="48"/>
        </w:rPr>
        <w:t>Kumar Raut</w:t>
      </w:r>
      <w:r>
        <w:rPr>
          <w:rFonts w:ascii="Times New Roman" w:eastAsia="Times New Roman" w:hAnsi="Times New Roman" w:cs="Times New Roman"/>
          <w:b/>
          <w:bCs/>
          <w:smallCaps/>
          <w:sz w:val="48"/>
          <w:szCs w:val="48"/>
          <w:bdr w:val="none" w:sz="0" w:space="0" w:color="auto"/>
          <w:vertAlign w:val="baseline"/>
        </w:rPr>
        <w:t xml:space="preserve"> </w:t>
      </w:r>
    </w:p>
    <w:p>
      <w:pPr>
        <w:pStyle w:val="divnamedivemptyNameDiv"/>
        <w:pBdr>
          <w:top w:val="single" w:sz="8" w:space="0" w:color="000000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8"/>
          <w:szCs w:val="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bdr w:val="none" w:sz="0" w:space="0" w:color="auto"/>
          <w:vertAlign w:val="baseline"/>
        </w:rPr>
        <w:t> </w:t>
      </w:r>
    </w:p>
    <w:p>
      <w:pPr>
        <w:pStyle w:val="divdocumentdivlowerborder"/>
        <w:pBdr>
          <w:top w:val="none" w:sz="0" w:space="0" w:color="auto"/>
          <w:left w:val="none" w:sz="0" w:space="0" w:color="auto"/>
          <w:bottom w:val="single" w:sz="8" w:space="0" w:color="000000"/>
          <w:right w:val="none" w:sz="0" w:space="0" w:color="auto"/>
        </w:pBdr>
        <w:spacing w:before="0" w:after="0" w:line="20" w:lineRule="atLeast"/>
        <w:ind w:left="0" w:right="0"/>
        <w:rPr>
          <w:rFonts w:ascii="Times New Roman" w:eastAsia="Times New Roman" w:hAnsi="Times New Roman" w:cs="Times New Roman"/>
          <w:color w:val="000000"/>
          <w:sz w:val="2"/>
          <w:szCs w:val="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2"/>
          <w:szCs w:val="2"/>
          <w:bdr w:val="none" w:sz="0" w:space="0" w:color="auto"/>
          <w:vertAlign w:val="baseline"/>
        </w:rPr>
        <w:t> </w:t>
      </w:r>
    </w:p>
    <w:p>
      <w:pPr>
        <w:pStyle w:val="divdocumentdivlowerthickborder"/>
        <w:pBdr>
          <w:top w:val="none" w:sz="0" w:space="0" w:color="auto"/>
          <w:left w:val="none" w:sz="0" w:space="0" w:color="auto"/>
          <w:bottom w:val="single" w:sz="24" w:space="0" w:color="000000"/>
          <w:right w:val="none" w:sz="0" w:space="0" w:color="auto"/>
        </w:pBdr>
        <w:spacing w:before="0" w:after="0" w:line="40" w:lineRule="exact"/>
        <w:ind w:left="0" w:right="0"/>
        <w:rPr>
          <w:rFonts w:ascii="Times New Roman" w:eastAsia="Times New Roman" w:hAnsi="Times New Roman" w:cs="Times New Roman"/>
          <w:color w:val="000000"/>
          <w:sz w:val="2"/>
          <w:szCs w:val="2"/>
          <w:bdr w:val="none" w:sz="0" w:space="0" w:color="auto"/>
          <w:vertAlign w:val="baseline"/>
        </w:rPr>
      </w:pP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60" w:lineRule="exact"/>
        <w:ind w:left="0" w:right="0"/>
        <w:jc w:val="center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60" w:lineRule="atLeast"/>
        <w:ind w:left="0" w:right="0"/>
        <w:jc w:val="center"/>
        <w:textAlignment w:val="auto"/>
        <w:rPr>
          <w:rStyle w:val="span"/>
          <w:rFonts w:ascii="Times New Roman" w:eastAsia="Times New Roman" w:hAnsi="Times New Roman" w:cs="Times New Roman"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London,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United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Kingdom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E3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5HH</w:t>
      </w:r>
      <w:r>
        <w:rPr>
          <w:rStyle w:val="divdocumentzipsuffix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rtr"/>
          <w:rFonts w:ascii="Cambria Math" w:eastAsia="Cambria Math" w:hAnsi="Cambria Math" w:cs="Cambria Math"/>
        </w:rPr>
        <w:t>◆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documentulli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documenttxt-bold"/>
          <w:rFonts w:ascii="Times New Roman" w:eastAsia="Times New Roman" w:hAnsi="Times New Roman" w:cs="Times New Roman"/>
          <w:b/>
          <w:bCs/>
          <w:sz w:val="22"/>
          <w:szCs w:val="22"/>
        </w:rPr>
        <w:t>H:</w:t>
      </w:r>
      <w:r>
        <w:rPr>
          <w:rStyle w:val="documenttxt-bold"/>
          <w:rFonts w:ascii="Times New Roman" w:eastAsia="Times New Roman" w:hAnsi="Times New Roman" w:cs="Times New Roman"/>
          <w:b/>
          <w:bCs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+447887780309</w:t>
      </w:r>
      <w:r>
        <w:rPr>
          <w:rStyle w:val="documentul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rtr"/>
          <w:rFonts w:ascii="Cambria Math" w:eastAsia="Cambria Math" w:hAnsi="Cambria Math" w:cs="Cambria Math"/>
        </w:rPr>
        <w:t>◆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documentulli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documenttxt-bold"/>
          <w:rFonts w:ascii="Times New Roman" w:eastAsia="Times New Roman" w:hAnsi="Times New Roman" w:cs="Times New Roman"/>
          <w:b/>
          <w:bCs/>
          <w:sz w:val="22"/>
          <w:szCs w:val="22"/>
        </w:rPr>
        <w:t>M:</w:t>
      </w:r>
      <w:r>
        <w:rPr>
          <w:rStyle w:val="documenttxt-bold"/>
          <w:rFonts w:ascii="Times New Roman" w:eastAsia="Times New Roman" w:hAnsi="Times New Roman" w:cs="Times New Roman"/>
          <w:b/>
          <w:bCs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07887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780309</w:t>
      </w:r>
      <w:r>
        <w:rPr>
          <w:rStyle w:val="documentul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rtr"/>
          <w:rFonts w:ascii="Cambria Math" w:eastAsia="Cambria Math" w:hAnsi="Cambria Math" w:cs="Cambria Math"/>
        </w:rPr>
        <w:t>◆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bksraut27@gmail.com</w:t>
      </w:r>
      <w:r>
        <w:rPr>
          <w:rFonts w:ascii="Times New Roman" w:eastAsia="Times New Roman" w:hAnsi="Times New Roman" w:cs="Times New Roman"/>
          <w:sz w:val="22"/>
          <w:szCs w:val="22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60" w:lineRule="exact"/>
        <w:ind w:left="0" w:right="0"/>
        <w:jc w:val="center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60" w:lineRule="atLeast"/>
        <w:ind w:left="0" w:right="0"/>
        <w:jc w:val="center"/>
        <w:textAlignment w:val="auto"/>
        <w:rPr>
          <w:rStyle w:val="span"/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b/>
          <w:bCs/>
          <w:sz w:val="22"/>
          <w:szCs w:val="22"/>
        </w:rPr>
        <w:t>Web</w:t>
      </w:r>
      <w:r>
        <w:rPr>
          <w:rStyle w:val="documentbeforecolonspace"/>
          <w:rFonts w:ascii="Times New Roman" w:eastAsia="Times New Roman" w:hAnsi="Times New Roman" w:cs="Times New Roman"/>
          <w:b/>
          <w:bCs/>
          <w:vanish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https://www.linkedin.com/in/bikesh-kumar-raut-13bb4820b/</w:t>
      </w:r>
      <w:r>
        <w:rPr>
          <w:rStyle w:val="documentullinth-last-child1"/>
          <w:rFonts w:ascii="Times New Roman" w:eastAsia="Times New Roman" w:hAnsi="Times New Roman" w:cs="Times New Roman"/>
          <w:sz w:val="22"/>
          <w:szCs w:val="22"/>
        </w:rPr>
        <w:t xml:space="preserve"> 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exact"/>
        <w:ind w:left="0" w:right="0"/>
        <w:jc w:val="center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</w:rPr>
        <w:t>https://www.linkedin.com/in/bikesh-kumar-raut-13bb4820b/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rtr"/>
          <w:rFonts w:ascii="Cambria Math" w:eastAsia="Cambria Math" w:hAnsi="Cambria Math" w:cs="Cambria Math"/>
        </w:rPr>
        <w:t>◆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an"/>
          <w:rFonts w:ascii="Times New Roman" w:eastAsia="Times New Roman" w:hAnsi="Times New Roman" w:cs="Times New Roman"/>
        </w:rPr>
        <w:t>https://github.com/XeroHer?tab=repositories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rtr"/>
          <w:rFonts w:ascii="Cambria Math" w:eastAsia="Cambria Math" w:hAnsi="Cambria Math" w:cs="Cambria Math"/>
        </w:rPr>
        <w:t>◆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an"/>
          <w:rFonts w:ascii="Times New Roman" w:eastAsia="Times New Roman" w:hAnsi="Times New Roman" w:cs="Times New Roman"/>
        </w:rPr>
        <w:t>https://portfoliyos.netlify.app/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3712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Professional summary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Loyal employee with solid understanding of training and mentoring employees. Dedicated team player, proactive and hands-on in task completion.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296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Work history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b/>
          <w:bCs/>
        </w:rPr>
        <w:t>Full Stack Developer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01/2025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05/2025</w:t>
      </w:r>
      <w:r>
        <w:rPr>
          <w:rStyle w:val="span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>Dockland Creative Organization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London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ocumentulliParagraph"/>
        <w:numPr>
          <w:ilvl w:val="0"/>
          <w:numId w:val="1"/>
        </w:numPr>
        <w:spacing w:before="0"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Assisted in redesign of One Newham volunteering website.</w:t>
      </w:r>
    </w:p>
    <w:p>
      <w:pPr>
        <w:pStyle w:val="documentulliParagraph"/>
        <w:numPr>
          <w:ilvl w:val="0"/>
          <w:numId w:val="1"/>
        </w:numPr>
        <w:spacing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Developed responsive web pages utilising React, TypeScript, and Tailwind CSS.</w:t>
      </w:r>
    </w:p>
    <w:p>
      <w:pPr>
        <w:pStyle w:val="documentulliParagraph"/>
        <w:numPr>
          <w:ilvl w:val="0"/>
          <w:numId w:val="1"/>
        </w:numPr>
        <w:spacing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Collaborated with team on feature planning and user interface development.</w:t>
      </w:r>
    </w:p>
    <w:p>
      <w:pPr>
        <w:pStyle w:val="documentullinth-last-child1Paragraph"/>
        <w:numPr>
          <w:ilvl w:val="0"/>
          <w:numId w:val="1"/>
        </w:numPr>
        <w:spacing w:after="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View Project: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823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Skills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tbl>
      <w:tblPr>
        <w:tblStyle w:val="divdocumenttable"/>
        <w:tblW w:w="0" w:type="auto"/>
        <w:tblCellSpacing w:w="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98"/>
        <w:gridCol w:w="5398"/>
      </w:tblGrid>
      <w:tr>
        <w:tblPrEx>
          <w:tblW w:w="0" w:type="auto"/>
          <w:tblCellSpacing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15" w:type="dxa"/>
        </w:trPr>
        <w:tc>
          <w:tcPr>
            <w:tcW w:w="535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Paragraph"/>
              <w:numPr>
                <w:ilvl w:val="0"/>
                <w:numId w:val="2"/>
              </w:numPr>
              <w:spacing w:before="0"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Languages: JavaScript, Java, C/C++, C#, Python, JavaFX, Spring Boot, TypeScript</w:t>
            </w:r>
          </w:p>
          <w:p>
            <w:pPr>
              <w:pStyle w:val="documentulliParagraph"/>
              <w:numPr>
                <w:ilvl w:val="0"/>
                <w:numId w:val="2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Web Technologies: HTML5, Tailwind CSS, React, Node.js, FastAPI, jQuery, Django, Next.js</w:t>
            </w:r>
          </w:p>
          <w:p>
            <w:pPr>
              <w:pStyle w:val="documentulliParagraph"/>
              <w:numPr>
                <w:ilvl w:val="0"/>
                <w:numId w:val="2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CMS &amp; Design: WordPress, Figma</w:t>
            </w:r>
          </w:p>
          <w:p>
            <w:pPr>
              <w:pStyle w:val="documentulliParagraph"/>
              <w:numPr>
                <w:ilvl w:val="0"/>
                <w:numId w:val="2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Databases: SQL, MongoDB, PostgreSQL, Oracle</w:t>
            </w:r>
          </w:p>
          <w:p>
            <w:pPr>
              <w:pStyle w:val="documentullinth-last-child1Paragraph"/>
              <w:numPr>
                <w:ilvl w:val="0"/>
                <w:numId w:val="2"/>
              </w:numPr>
              <w:spacing w:after="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Tools: Git, GitHub, Docker, VS Code, Slack</w:t>
            </w:r>
          </w:p>
        </w:tc>
        <w:tc>
          <w:tcPr>
            <w:tcW w:w="5353" w:type="dxa"/>
            <w:tcBorders>
              <w:left w:val="single" w:sz="8" w:space="0" w:color="FEFDFD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Paragraph"/>
              <w:numPr>
                <w:ilvl w:val="0"/>
                <w:numId w:val="3"/>
              </w:numPr>
              <w:spacing w:before="0"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Concepts: Responsive Design, Blockchain, Smart Contracts, Formal Methods</w:t>
            </w:r>
          </w:p>
          <w:p>
            <w:pPr>
              <w:pStyle w:val="documentulliParagraph"/>
              <w:numPr>
                <w:ilvl w:val="0"/>
                <w:numId w:val="3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Currently Learning: AWS (Cloud Fundamentals), PHP</w:t>
            </w:r>
          </w:p>
          <w:p>
            <w:pPr>
              <w:pStyle w:val="documentulliParagraph"/>
              <w:numPr>
                <w:ilvl w:val="0"/>
                <w:numId w:val="3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Data Structures &amp; Algorithms: Actively practiced</w:t>
            </w:r>
          </w:p>
          <w:p>
            <w:pPr>
              <w:pStyle w:val="documentullinth-last-child1Paragraph"/>
              <w:numPr>
                <w:ilvl w:val="0"/>
                <w:numId w:val="3"/>
              </w:numPr>
              <w:spacing w:after="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AI &amp; ML: Machine Learning, Deep Neural Networks (DNN), OpenCV, Computer Vision</w:t>
            </w:r>
          </w:p>
        </w:tc>
      </w:tr>
    </w:tbl>
    <w:p>
      <w:pPr>
        <w:pStyle w:val="documentulli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Languages: JavaScript, Java, C/C++, C#, Python, JavaFX, Spring Boot, TypeScript</w:t>
      </w:r>
    </w:p>
    <w:p>
      <w:pPr>
        <w:pStyle w:val="documentulliParagraph"/>
        <w:numPr>
          <w:ilvl w:val="0"/>
          <w:numId w:val="4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Web Technologies: HTML5, Tailwind CSS, React, Node.js, FastAPI, jQuery, Django, Next.js</w:t>
      </w:r>
    </w:p>
    <w:p>
      <w:pPr>
        <w:pStyle w:val="documentulliParagraph"/>
        <w:numPr>
          <w:ilvl w:val="0"/>
          <w:numId w:val="4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CMS &amp; Design: WordPress, Figma</w:t>
      </w:r>
    </w:p>
    <w:p>
      <w:pPr>
        <w:pStyle w:val="documentulliParagraph"/>
        <w:numPr>
          <w:ilvl w:val="0"/>
          <w:numId w:val="4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Databases: SQL, MongoDB, PostgreSQL, Oracle</w:t>
      </w:r>
    </w:p>
    <w:p>
      <w:pPr>
        <w:pStyle w:val="documentullinth-last-child1Paragraph"/>
        <w:numPr>
          <w:ilvl w:val="0"/>
          <w:numId w:val="4"/>
        </w:numPr>
        <w:spacing w:after="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Tools: Git, GitHub, Docker, VS Code, Slack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00" w:lineRule="exact"/>
        <w:ind w:left="0" w:right="0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</w:p>
    <w:p>
      <w:pPr>
        <w:pStyle w:val="documentulliParagraph"/>
        <w:numPr>
          <w:ilvl w:val="0"/>
          <w:numId w:val="5"/>
        </w:numPr>
        <w:spacing w:before="0"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Concepts: Responsive Design, Blockchain, Smart Contracts, Formal Methods</w:t>
      </w:r>
    </w:p>
    <w:p>
      <w:pPr>
        <w:pStyle w:val="documentulliParagraph"/>
        <w:numPr>
          <w:ilvl w:val="0"/>
          <w:numId w:val="5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Currently Learning: AWS (Cloud Fundamentals), PHP</w:t>
      </w:r>
    </w:p>
    <w:p>
      <w:pPr>
        <w:pStyle w:val="documentulliParagraph"/>
        <w:numPr>
          <w:ilvl w:val="0"/>
          <w:numId w:val="5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Data Structures &amp; Algorithms: Actively practiced</w:t>
      </w:r>
    </w:p>
    <w:p>
      <w:pPr>
        <w:pStyle w:val="documentullinth-last-child1Paragraph"/>
        <w:numPr>
          <w:ilvl w:val="0"/>
          <w:numId w:val="5"/>
        </w:numPr>
        <w:spacing w:after="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AI &amp; ML: Machine Learning, Deep Neural Networks (DNN), OpenCV, Computer Vision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506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Education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  <w:b/>
          <w:bCs/>
        </w:rPr>
        <w:t>BSc</w:t>
      </w:r>
      <w:r>
        <w:rPr>
          <w:rStyle w:val="documentbeforecolonspace"/>
          <w:rFonts w:ascii="Times New Roman" w:eastAsia="Times New Roman" w:hAnsi="Times New Roman" w:cs="Times New Roman"/>
          <w:vanish/>
        </w:rPr>
        <w:t xml:space="preserve"> 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Computer Science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09/2023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05/2026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>University of East London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London</w:t>
      </w:r>
    </w:p>
    <w:p>
      <w:pPr>
        <w:pStyle w:val="documentulliParagraph"/>
        <w:numPr>
          <w:ilvl w:val="0"/>
          <w:numId w:val="6"/>
        </w:numPr>
        <w:spacing w:before="0"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In Progress</w:t>
      </w:r>
    </w:p>
    <w:p>
      <w:pPr>
        <w:pStyle w:val="documentullinth-last-child1Paragraph"/>
        <w:numPr>
          <w:ilvl w:val="0"/>
          <w:numId w:val="6"/>
        </w:numPr>
        <w:spacing w:after="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Graduation: May 2026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292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LANGUAGE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tbl>
      <w:tblPr>
        <w:tblStyle w:val="documentlangSeclngg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03"/>
        <w:gridCol w:w="300"/>
        <w:gridCol w:w="5203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0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imes New Roman" w:eastAsia="Times New Roman" w:hAnsi="Times New Roman" w:cs="Times New Roman"/>
                <w:b/>
                <w:bCs/>
              </w:rPr>
              <w:t>English</w:t>
            </w:r>
            <w:r>
              <w:rPr>
                <w:rStyle w:val="documentbeforecolonspace"/>
                <w:rFonts w:ascii="Times New Roman" w:eastAsia="Times New Roman" w:hAnsi="Times New Roman" w:cs="Times New Roman"/>
                <w:vanish/>
              </w:rPr>
              <w:t xml:space="preserve">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 xml:space="preserve">: </w:t>
            </w: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20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</w:tbl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377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PROJECTS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AIJobPortal, A full-stack web app using AI to match job seekers with suitable jobs and provide recruiters a dashboard, Role based (Jobseekers and Recruiter), Users can create profiles and upload resumes, Resume Analyzers gives AI feedback and AI recommend jobs based on skills, Recruiters dashboards to post jobs, Fronted: https://aijobportals.netlify.app/ | GitHub: AI JOB PORTAL, Backend: https://aijobbackend.onrender.com | GitHub: AIJobBackend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266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Achievements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Got recommendations letter from my professor because of getting highest marks in two modules – Web and mobile applications and AI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3759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Hobbies and interests   </w:t>
      </w:r>
      <w:r>
        <w:rPr>
          <w:rFonts w:ascii="Times New Roman" w:eastAsia="Times New Roman" w:hAnsi="Times New Roman" w:cs="Times New Roman"/>
          <w:strike/>
          <w:color w:val="000000"/>
          <w:sz w:val="30"/>
        </w:rPr>
        <w:tab/>
      </w:r>
    </w:p>
    <w:p>
      <w:pPr>
        <w:pStyle w:val="documentullinth-last-child1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Reading book and listening music</w:t>
      </w:r>
    </w:p>
    <w:p>
      <w:pPr>
        <w:spacing w:line="14" w:lineRule="exact"/>
      </w:pPr>
      <w:r>
        <w:rPr>
          <w:color w:val="FFFFFF"/>
          <w:sz w:val="2"/>
        </w:rPr>
        <w:t>#HRJ#f8a4be2f-be3e-47f9-8eb7-72cab4a07a52#</w:t>
      </w:r>
    </w:p>
    <w:sectPr>
      <w:pgSz w:w="11906" w:h="16838"/>
      <w:pgMar w:top="500" w:right="600" w:bottom="500" w:left="6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namedivemptyNameDiv">
    <w:name w:val="div_name_div_emptyNameDiv"/>
    <w:basedOn w:val="Normal"/>
    <w:pPr>
      <w:spacing w:line="80" w:lineRule="atLeast"/>
    </w:pPr>
    <w:rPr>
      <w:sz w:val="8"/>
      <w:szCs w:val="8"/>
    </w:rPr>
  </w:style>
  <w:style w:type="paragraph" w:customStyle="1" w:styleId="divdocumentdivlowerborder">
    <w:name w:val="div_document_div_lowerborder"/>
    <w:basedOn w:val="Normal"/>
    <w:rPr>
      <w:color w:val="000000"/>
    </w:rPr>
  </w:style>
  <w:style w:type="paragraph" w:customStyle="1" w:styleId="divdocumentdivlowerthickborder">
    <w:name w:val="div_document_div_lowerthickborder"/>
    <w:basedOn w:val="Normal"/>
    <w:rPr>
      <w:color w:val="000000"/>
    </w:rPr>
  </w:style>
  <w:style w:type="paragraph" w:customStyle="1" w:styleId="documentaddress">
    <w:name w:val="document_address"/>
    <w:basedOn w:val="Normal"/>
    <w:pPr>
      <w:spacing w:line="260" w:lineRule="atLeast"/>
      <w:jc w:val="center"/>
    </w:pPr>
    <w:rPr>
      <w:sz w:val="22"/>
      <w:szCs w:val="2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zipsuffix">
    <w:name w:val="div_document_zipsuffix"/>
    <w:basedOn w:val="DefaultParagraphFont"/>
  </w:style>
  <w:style w:type="character" w:customStyle="1" w:styleId="documentulli">
    <w:name w:val="document_ul_li"/>
    <w:basedOn w:val="DefaultParagraphFont"/>
  </w:style>
  <w:style w:type="character" w:customStyle="1" w:styleId="sprtr">
    <w:name w:val="sprtr"/>
    <w:basedOn w:val="DefaultParagraphFont"/>
    <w:rPr>
      <w:sz w:val="20"/>
      <w:szCs w:val="20"/>
    </w:rPr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ocumentullinth-last-child1">
    <w:name w:val="document_ul_li_nth-last-child(1)"/>
    <w:basedOn w:val="DefaultParagraphFont"/>
  </w:style>
  <w:style w:type="paragraph" w:customStyle="1" w:styleId="addressExtra">
    <w:name w:val="addressExtra"/>
    <w:basedOn w:val="Normal"/>
    <w:pPr>
      <w:pBdr>
        <w:top w:val="none" w:sz="0" w:space="3" w:color="auto"/>
      </w:pBdr>
    </w:p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singlecolumn">
    <w:name w:val="div_document_singlecolum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7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documenttotl-expr">
    <w:name w:val="document_totl-expr"/>
    <w:basedOn w:val="DefaultParagraphFont"/>
    <w:rPr>
      <w:b/>
      <w:bCs/>
      <w:color w:val="FFFFFF"/>
      <w:sz w:val="16"/>
      <w:szCs w:val="16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paragraph" w:customStyle="1" w:styleId="documentulliParagraph">
    <w:name w:val="document_ul_li Paragraph"/>
    <w:basedOn w:val="Normal"/>
  </w:style>
  <w:style w:type="paragraph" w:customStyle="1" w:styleId="documentullinth-last-child1Paragraph">
    <w:name w:val="document_ul_li_nth-last-child(1) Paragraph"/>
    <w:basedOn w:val="Normal"/>
  </w:style>
  <w:style w:type="paragraph" w:customStyle="1" w:styleId="hiltParaWrapper">
    <w:name w:val="hiltParaWrapper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Paragraph">
    <w:name w:val="txtBold Paragraph"/>
    <w:basedOn w:val="Normal"/>
    <w:rPr>
      <w:b/>
      <w:bCs/>
    </w:rPr>
  </w:style>
  <w:style w:type="character" w:customStyle="1" w:styleId="spandegree">
    <w:name w:val="span_degree"/>
    <w:basedOn w:val="span"/>
    <w:rPr>
      <w:b/>
      <w:bCs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paragraph" w:customStyle="1" w:styleId="documentlangSecparagraphfield">
    <w:name w:val="document_langSec_paragraph_field"/>
    <w:basedOn w:val="Normal"/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Bikesh Kumar Raut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f8a4be2f-be3e-47f9-8eb7-72cab4a07a52</vt:lpwstr>
  </property>
  <property fmtid="{D5CDD505-2E9C-101B-9397-08002B2CF9AE}" pid="3" name="x1ye=0">
    <vt:lpwstr>zE8AAB+LCAAAAAAABAAUmsWSq1AURT+IAW5D3N2Z4S7B4etfv2kq6S7OPXfvtSqhKAaGMIwhMQTFMRamYUrEaBZGcIrkIJiclKGiTiP9ldBq5x5rcWiO8lEdpwr3U/P+62k1k3zPJuXINBT3yMOEwpOSP4c9/SK3flrSQosTuI+VIYqbvDTUefUdMcdaWG5Z2UExUCaV5napcqXmpPvxnibs8FX5yM8EqFVcg98htUxBpb5byAZVKl44T+s7ID0</vt:lpwstr>
  </property>
  <property fmtid="{D5CDD505-2E9C-101B-9397-08002B2CF9AE}" pid="4" name="x1ye=1">
    <vt:lpwstr>ngGAaED2TpF6p6uAMjhDbikWAVAYDPyaP14FhhCT0dk+C2AEflCO4eY+UFLd7jq3w5lmUydfsGpHRvoTWqwHq54EQWrawu/9W40aAHiUi/mSnnP4KExbwZNKq6sxid/4+IsOJilU2Dlf1IjDB9GjqNF9wPrNnfefgwlnlhHR/pTWyt45zBebJ731c6+wq93jhUIOd8BcJMZz52rrsAn0dAo033iArPYQI5BHKn/26P95FN/P81PuV1Cebzzx7v5</vt:lpwstr>
  </property>
  <property fmtid="{D5CDD505-2E9C-101B-9397-08002B2CF9AE}" pid="5" name="x1ye=10">
    <vt:lpwstr>ZR4YsyiXXNrXSI1Q9EajVHh/P69Vzv/Lp2cG1DUqqCDMzOeUNWWbNK7BeBrT81Qhj4MdoHLmlzVw7moONJTWTCP8bXwt2EAci/yRZcDdg3Xq5u6HVfpSw2DbkGWdBm9PPXXBKKHncE6jY8bSjvVgnj3T2CoHcIQ6Rc+6c57roGtFBVMwtzEfpNAmJN/rbC+l+wgcYaUZKzs51hx0YwugX7pAf9t5DfmjE9q54z6oBKwGI532xZyZwbxJmGC5bId</vt:lpwstr>
  </property>
  <property fmtid="{D5CDD505-2E9C-101B-9397-08002B2CF9AE}" pid="6" name="x1ye=11">
    <vt:lpwstr>qavhUpcgTw+eQozETKsMoPBTVVaEYYyA6SWJZIRUzkg/AgR/IdtcuFmOqBcVtcBpf0JIG65I4SVFzItgVpucoofh7WRp2it9Jegcz3QvAnOHG0Xk/vbX8Oo/QkWES+/a7GWxR83GuMFJ5MliTYQmZ62iiyxtyS/sZ0b25dENH9tDmRB/8A87udJRsL8HOETHi0z77/jpwJDMP9G5ZGKzer9Dr6JkXJHpzmaiJt4frH3X5qh6KZvs8OwqEz80MUf</vt:lpwstr>
  </property>
  <property fmtid="{D5CDD505-2E9C-101B-9397-08002B2CF9AE}" pid="7" name="x1ye=12">
    <vt:lpwstr>a/ksrve5T2MoSjJit4ZVugLVMjLMTaMCcqr0w6wE+n3dGLLePWJRkoSjhrVSLfet51vlASGK0iuq/wrGKeH8aSSsM1D5/XuNU8nA6cZn4o/Wy9xZjk8OU/NxLL7f/qnBref5UrFFNtY7IwZi+fw2I37rw7Xjy9fUr4bZPSQfj55l0kYKFZJaX8WkMaWWfvZrZ2j3jObL39TzLrv+1FcgZ5EPMFWnfDZky0nnZwpGtiHMGszz/NUPXBnmLLsJKFM</vt:lpwstr>
  </property>
  <property fmtid="{D5CDD505-2E9C-101B-9397-08002B2CF9AE}" pid="8" name="x1ye=13">
    <vt:lpwstr>y3SY/womTUl2KD0oRee4I1LG/fl+ERz9i2QCS5ugskF04EyqlbIDfAuY9t97tnzLQYH2M68W4FSDrNM3xAOrsfpOz2H6ihBdrvYb3mgJT8vRTvxFqSRwZWY8eDqWmyVb4kwG1mY/7AKxFLlfnU1mc/Nqa7+ibjOPmwdPfd3M4IhRjmmrd3RqNLbqKQxmlZT1aZqoAY6fhDgIegIr3jybM7I+nwTenHxwIIkcbjlhM/5RhF1TuaQrFpKYul/7W64</vt:lpwstr>
  </property>
  <property fmtid="{D5CDD505-2E9C-101B-9397-08002B2CF9AE}" pid="9" name="x1ye=14">
    <vt:lpwstr>xMWPHq+rZx76Cka0TtHBJC74J6LNA1YVyq2sSBPSuObdye47zFk5uV78NFOWlpVWqJXV8XZM3p1X7fZoh7P4WZACBVrdAxzGP+r8+3S+RI+IFRa9orm0SmK3yDccq+KJHgd0X8BpAef2SL7DH5mOiuz7ryV89thJuyoIoJQAsGqZFjD/npQUxvGsaOGg1qfVIlJx2lHyE46/wBVlkqzqalt1vK7uJOf/Qgxvv1V2aKNPwtM/emvZUKQpUwkyxFX</vt:lpwstr>
  </property>
  <property fmtid="{D5CDD505-2E9C-101B-9397-08002B2CF9AE}" pid="10" name="x1ye=15">
    <vt:lpwstr>ao/2fA7vOQHJJ9qRAU1myd81xg5ydMBCIihDbW/emNxHS0gWMFjRRk54xed0xmZuwVIon9xI77STZjXKcLE42TEp/24uwJgplF2clKV6avmKPkdlwCs+uVhl+NU/liwb7Dn2fVR/AonKMrqf8Bffi67L4/8jAIhVGSUq590ZZn9xjZ618xy/tqO6KGhDGbi5wPgbZwa12ZORR1YTp/M4Cp92lR/B2Li/PKZDz3Tbh8ztsOf8p/g8tv5qNtnviVT</vt:lpwstr>
  </property>
  <property fmtid="{D5CDD505-2E9C-101B-9397-08002B2CF9AE}" pid="11" name="x1ye=16">
    <vt:lpwstr>VsxwbbcSSuSQ9/jdSkuVDd1fD7dkhVw7elutwb/VYP4MDtLnIuPLQnQS/xOya18W/jUT27mTxAsEVkQHyuUv4W/i/VT0/YDqxbOkHUuxh39l3zvaz0Gqvbd5E19roqtVQ/jb8pFw1KfhRHVJD/WBb85E6QwZJUQhX2WtmbCmnk6jbqf9smYXsZGZh7L1uIo4jEbVm7VsUG24pNKJ1DrHPa/c0NMxNEYHsCh5h84/fuduTW/1FBIBRs4rVjF0pL6</vt:lpwstr>
  </property>
  <property fmtid="{D5CDD505-2E9C-101B-9397-08002B2CF9AE}" pid="12" name="x1ye=17">
    <vt:lpwstr>d6B2gt16EneHdfbJnPSwwHcuKHfo+h9blzJHxs0TXsoa3bNpDY0xcQDHlp38yJznfRKK/07/04FFGd39Kwym1OHXy7e10egAJ8cqz4o/no1fI7nO7u+pDlzfoqJCFITM5Re1JblyKOBuiK99k4g7cI4cVeelvIxbF1vCJe+G4eLwD/IJCdsvG+8NeMn10XSFqcNNhqPXh2VWl4A5ZO9XdmYXeWN3cZWvDcTGn1c9N2p0+SauZSMAm2U8Lhy4ACy</vt:lpwstr>
  </property>
  <property fmtid="{D5CDD505-2E9C-101B-9397-08002B2CF9AE}" pid="13" name="x1ye=18">
    <vt:lpwstr>QnD/otc8iQ589NEUC57R6WesOa/i4HFEq4sXQA4xhduVS9mmGFEgGtoDAZKnbJols9L5ZHOTFCOqhBUtwhhZx6a4Fmx1k5g1GoJesMVjm5SrgIrBVzDYc/27OCnbjW0Jarg3pAUeb3b6vVvoldp2famh33C3HYzuRh1//RVpefSBWXxZ0uloxBrDRVYqAt4oy7Bdct6u97iWXoPuKeIPBk/R9WRIH1MM2DbNieTn/pvKTCgxrvbwkFCxvQxknKR</vt:lpwstr>
  </property>
  <property fmtid="{D5CDD505-2E9C-101B-9397-08002B2CF9AE}" pid="14" name="x1ye=19">
    <vt:lpwstr>XH/1Esaha8WNoRZlyt5DgP9PTMxB0xJBDaH5H5aOuABmiDrLuz7q40qYdG5lYYDPWeGVRuJMfyVI9uUPqzf38EJjYOFiMV5h6yw950aGbeZYO+b7e7YrB0BGMFcA/E3Ypa2w7GU4ZQj8SpD/uB+NA2qJxxslE0m7VqmqCtoXvVqoxqYsXTnD0KmjCzam+wMASzXGpAnE18sfSK6cKSIB7CQLXO0RGA2JGPTPSxyIUwnUwRyNHS8ZwWYado8udu9</vt:lpwstr>
  </property>
  <property fmtid="{D5CDD505-2E9C-101B-9397-08002B2CF9AE}" pid="15" name="x1ye=2">
    <vt:lpwstr>gBrv6+nTNGEqpxm6CBYRuSSLGbhRnZ6lT8Xdwr9PMGDKGj8r/coAomaYr92xxuPMu/I/tawMxiMn77UN4o7DhnJGuZqVGtXMq5HA4HnK6rI2jtvYhU3i9dccMz1+itj53S4YOKA/uNXui2q1fgVCzKokB2m3MBA3LNZRs5fdS2NGqoJhqgA2pnCUB4iBbA1keeT4dBMXHews9VWA7BpyxSFDh3qfKZSyp60UXzHlJAa7F6GHVkutB2Bw15wvW2x</vt:lpwstr>
  </property>
  <property fmtid="{D5CDD505-2E9C-101B-9397-08002B2CF9AE}" pid="16" name="x1ye=20">
    <vt:lpwstr>ogA4nKdkq4ShO56HnmwG14tFKEtF1JlPjmEhPgyTSQaf0laeMzYv74ej6N4dc2Iym9ip+d/Me4gP3Dbnb4x68zeEbHR2qu1Rf6hlFknYVs3FQMj5AzUaUtFlg8ZOCwB+d4Lc09g56XQypMvCGLgdLFFw4gDIndob79L4bznheob9JqOIt5VkmnCedojG6WO5mZrWLb3kieg/opyyCSqW+zvhmubKKGMZi1M0iwEHwrVx6q/mDzLVFU+ODh+AGvc</vt:lpwstr>
  </property>
  <property fmtid="{D5CDD505-2E9C-101B-9397-08002B2CF9AE}" pid="17" name="x1ye=21">
    <vt:lpwstr>Rzpjf9a9gxBI0FDR8zPRVSJN60VryS2tDHEe3NMsZ017X8HuHWsbkvt+HOgzE+F3YJUkbHuifoMO+vjBSRaL45HF7XeOigbeQJCS/SBJW7MEQ7hl5g1HQdlnKyuLkso08O4aTYrdk7XE9/krNjQjIiwoY4gXpalckWlSqHJedimSRbEAHLxDTYXKhd+mTZbllKFARZfwDeNrGi9fm6/zcufrDr8SEDfrU9v3A+bJrblRi2zK3GP7jJoWLniI7+r</vt:lpwstr>
  </property>
  <property fmtid="{D5CDD505-2E9C-101B-9397-08002B2CF9AE}" pid="18" name="x1ye=22">
    <vt:lpwstr>mTWbLM2d50k28NZ9uqiTCw8NN25MGnDXzectsvBoRN1utrdV3a4kejBHMoF55ueKfCOyUds1lw+omXrUMnA/CTYA+fyCyVzSY5kW6UMmUqWjnKFgc4D23uGE2XPrDDr705Dv5s5J+meCWTMBZVrQA7mQral+iWmlTtYMqOpc60iFTl+NOHhx7P7i0krvSRzfqgB11T7zxaB3+OJUf80oBR1AF14QXhsuBd4Lp4lXJW5/d37Dxi8jfDupkGa2cf5</vt:lpwstr>
  </property>
  <property fmtid="{D5CDD505-2E9C-101B-9397-08002B2CF9AE}" pid="19" name="x1ye=23">
    <vt:lpwstr>Os6urUGMBT/1GiMNhnJlgZJpVP3D4fXG2TIV0pCxSKk9JdAZFKO2Bfu5+vvog2RePTIybpJsgfHoqxBMgUyZWcQQ3IqV9Aw+EfqNrf+XclcqKuHoPK/IjlK+a/UTS+7m5FdZR8bTJXKYqdwyqbkOnR+wSBLba9QKc1WOkhlreAWsvyv65ikoOONNMXNbzwzHKTNxPccx75b6ixVLkPmLYa2XowBZL19POi+dtIlnsmC+hP9KrGRRlVgMH097S8F</vt:lpwstr>
  </property>
  <property fmtid="{D5CDD505-2E9C-101B-9397-08002B2CF9AE}" pid="20" name="x1ye=24">
    <vt:lpwstr>6of4U3sG+CxAI2nMaW+j/tNX14kvutmZP1xVgj5vzvmGfOstTE0hmYVed64BxkSU0yAz22QhE9Cd6qAQEQCgGHjx8GiTZH+k07rZc1OeNEtFq8jkhkqE26GF6JlD68USDM1zPkUvQExPKUCOza2Mc2a3hBFDvLn6cy4jGThL7PTHRuBiw9hDyIR+BSioL57DcaWO1+u6mTWrp7PYwlAQyPIfKu/V5fFE94eauyGIBPirmWCu578JKwcgvlCIoyv</vt:lpwstr>
  </property>
  <property fmtid="{D5CDD505-2E9C-101B-9397-08002B2CF9AE}" pid="21" name="x1ye=25">
    <vt:lpwstr>XS+WvFSC1Dyn0qEZv5yEBGPdgw7elCfSnqdosSzKB0JTpafXNnpzUBLzqNT3PrRDVG8oCsXRAXM68XIs/aHqXCBHNhamCSnaAPDhZ4PXVPYUUNHv1an4DVI+JoZiijoCbUi8DOigYKlyQh7jhCMgXm+iQ9+QgxImVpO9bJ2GNODDKxeL3Z5mj8NwsPACB7dIhCi2rny/irsWY5Yj9CQfAuNlkqoY72m9/64/PrmjAs8eqWkbMIw8ndDS2MFSW7h</vt:lpwstr>
  </property>
  <property fmtid="{D5CDD505-2E9C-101B-9397-08002B2CF9AE}" pid="22" name="x1ye=26">
    <vt:lpwstr>SnYri3kt3u997ushnogtz1OJ5yaafvk3BAM67it4jG0c7pmy5L77iul213g/ISNNZ99el7JRT74hxyZ3Z+zk3qsINweIzmYanyE5oMBqDdkHsbxUhphse/wAm9tWuFh2B+s0hCV2HnFGsIdOQYSuXzDhtUelYQe+hldYwSTF8H6mn9/WdeZlUAVTvx6vxFxlLI0FdZJbiiOvxIQDs9lx0KWh/QFZw/Pxg/4MrcFHPgzvgzDdQcC6BjhYVDJ93CH</vt:lpwstr>
  </property>
  <property fmtid="{D5CDD505-2E9C-101B-9397-08002B2CF9AE}" pid="23" name="x1ye=27">
    <vt:lpwstr>ch+lGj94+jfG4fDkMdTrfSaBU2meb5I/LdUquI2jKlpXwbSKtMX/qshkVsmibGpHJTsf8GJRxR5eSGIY8OD7RsQWMQMSh2DnLb1AqpYu/IyAUfbWEQL18HCFBuRdbka+YgLp2LLjt5CiE4xOtkfL0IIp7tF2IXb1D/LyXyOFBZq16LKuJ5ZBkUFxkwaUWu6//3oEAgKY9HDwwprs4F6bpCrWv4K9r4S/Gm6RwHsQ4pb6ma/ioNm5HBiTGs1WdTt</vt:lpwstr>
  </property>
  <property fmtid="{D5CDD505-2E9C-101B-9397-08002B2CF9AE}" pid="24" name="x1ye=28">
    <vt:lpwstr>mXa2ZSfp9nnmzePCkLBmShiGKqCNgFm1oYRJSC6YM3bC2EZwfssMVq8vMLmYiwenl9kzYdqampK6Hecjcte0aisB/3qTa7x5zsxOxZ9ifwj9+sqtEJQUMpHVjbi4vh5V10Jl4O2x1A7qEXuxnkxXZ0w4grG5mNvVcBxUEUh46nnEtetlgNEr7Avi5aWvsTrUxcjxwpfhkOqaPDaSzMCkVwWpI23JZmIdIyJGOlkAaXDAYpeX2HS81ZYdUXxPZUN</vt:lpwstr>
  </property>
  <property fmtid="{D5CDD505-2E9C-101B-9397-08002B2CF9AE}" pid="25" name="x1ye=29">
    <vt:lpwstr>s03WOPkxwJ715RiOJJwXSTW/0QdiUQAHA5Ld9biiOu5DiazddGgwcZY51daD3S0G9FiHudas3oGz645ErhUtk2aCuv2EKyQ6YoTuplB8l/qbpxksAUVttA6h3ESfmOBmtnPIeDK0+7Lbft2jGVJdWk7AzLbd+vx2VtwXI5trk+oFPbSdEJBcq7ScUfSRp1XZB3j/4ctVtXiNWfq0sAlGNp322SB6i5S7p0wIZNFX/i+6eaxCMzPdanua5wx/PvS</vt:lpwstr>
  </property>
  <property fmtid="{D5CDD505-2E9C-101B-9397-08002B2CF9AE}" pid="26" name="x1ye=3">
    <vt:lpwstr>Wr1Pl5iE6PXz6AFFKYBgjMd9pkl9S1BR5gJ0R7f76xReLbIj55sf0eqTOsX1jX1NulRN40JnBVGSHj1Q+66Talh+jV7nXVNZIfXAHJd5Fx5Q7oZLNMlADuxBqDYS/uVdrQ2TL3PQApLHlBbHyACzH8ayBlxLr7bOq3YOqKpEeOleSBeexhZcmEPZaIQPCsPjwYsm2KPK9BzmDbh3+A/fCxm13yhvCfimEGGhKk2PrqCPYEGfomrXe15xLKEkNeF</vt:lpwstr>
  </property>
  <property fmtid="{D5CDD505-2E9C-101B-9397-08002B2CF9AE}" pid="27" name="x1ye=30">
    <vt:lpwstr>tw/MEzDIu0O8I3hka+B36cXvAhkJa/m/h7kN9977zmcDo2wyQSUIf52Bu4yFnyDAgEe2NvLEGVb6VvB29duNiFkqjZzHI0CLajkayfkDWpsJnw22t0sGosr5Uposyci5UI8871iywDasSoz2dbmBuHdwgWCFPwGaHx4H0+XcilKRj20ee6KIJquGcr1FwbIocDCiTvGU4vy3Tlp73lveL8ME4s792AzgTcBP3x4+rs4EeFQflWkIfNHdbCJ7SXj</vt:lpwstr>
  </property>
  <property fmtid="{D5CDD505-2E9C-101B-9397-08002B2CF9AE}" pid="28" name="x1ye=31">
    <vt:lpwstr>rrkfovusmUulZVN5O/HzjW9C9bfhVmBPM11BA3v1STdS2chUuuTnQN1dYWm93VkVr4WBLyH2BAktDEHzysI1R4Ub4eF5yYSEVAOkQ5mt7eiQ4h/5MUPv3unNh/8lD+62BaRPp/Cj4hfFvJfyTeVuHf3JwwW66GQzpcyEwd/oamNdyz7oRh/CrrQXxkweKu8ReRhpogPh/etD18Z47hhuvslvrPv+UJeB39deFBaVUqU9DxYotClBvyV+ZzV19pk</vt:lpwstr>
  </property>
  <property fmtid="{D5CDD505-2E9C-101B-9397-08002B2CF9AE}" pid="29" name="x1ye=32">
    <vt:lpwstr>F/XEKf0aWOQ5kwHrzJ0FoDkLR5YHn4/E9VL0zqM093PnwDJUYY8e85uXmhSiI5O9MZSiOyuVGaDlGeU5ePz6d3GSNvSTaKeXMCnw4n5ZAV9e59swng+QOvrR4KEODvp4gRGcJLA5C8RccHsJShzPXVqqYdT3gcX9e85VObVyKB+sHlDfWf8Q6vkp5dscs2fxSXW3M53q87pC+tprovfQXdk/23edVqCksH50YXAzCDBsLGr+XXUT3SEvCiGczxm</vt:lpwstr>
  </property>
  <property fmtid="{D5CDD505-2E9C-101B-9397-08002B2CF9AE}" pid="30" name="x1ye=33">
    <vt:lpwstr>K2/vLrGJYjEIuRtRaDzVFRy93Kd/nzoqph8rO1nNvHkgEaScgnh+SFJTqqmvQZ8pbN0mdKcuPuXWFtl/BuYLPWGXxlyjwm0ZUusjt27boFciseQDjbQPGK2NWHj+RdTkTJdwGmPqX/9LYYQAjrZi/+QpuetZvSIQKwRW4gkdaJmh6aaXo1+1hXU9tbD8rauRZTDwzAkVfSW3LVrkhT34sgFztdwSoR21fo0NrvqhRnHK3GHOXW52lIVIhSx7L56</vt:lpwstr>
  </property>
  <property fmtid="{D5CDD505-2E9C-101B-9397-08002B2CF9AE}" pid="31" name="x1ye=34">
    <vt:lpwstr>F97yw5IXQSUZPKt4wZn0SZP/7YfgGNEXGf+eTQ9ZNokj0GCVvqiS9ciq6aP6ETzbxiwQ0QMRLPHzp1YV3vEbDb2PSfEbCX+Z5rMICvzFfJkM6s6yw+TkeJ33yHSAhHDdYUPn4cdNrqAFxJl9hOFpgNas3hj+Pp3pKoj5DuJKO1aeayrYbJre58IpBBM4zVu/gFoz9ZqDE04fa6VEV/YSCyoGydKahNgyI5f2PtaAC/1Njq+TElC0gxuPcFSj/O0</vt:lpwstr>
  </property>
  <property fmtid="{D5CDD505-2E9C-101B-9397-08002B2CF9AE}" pid="32" name="x1ye=35">
    <vt:lpwstr>7o4t3N6SSVbCYwOeHHHlW9Hy2sy2wlm4q27taC6fsuOq/hY0ZlfLD4SMPMyCLyA67cPuB7afvhBeMbv5GJAlbIkigerdzRTiHgSy04GwYOV/2OahDWJv+iz77jaJCOSDnOVNDYWARvxqkWyoNSPCoGadXSrNVn+eWzuW2J25qcldS+J/kEF/OBtPc23gJ8aXPU3meVxL/4Z3citX59oV8reyxMa0q7T9kVsnJ5gAV7MdAtNBZDB3XOtVOqem5rs</vt:lpwstr>
  </property>
  <property fmtid="{D5CDD505-2E9C-101B-9397-08002B2CF9AE}" pid="33" name="x1ye=36">
    <vt:lpwstr>P+2Ph20E1do/WHoiEZqJ+wq97xvWyfozmcI3gH7eRQEILcbC4EXz7dbLiEarCkPIM8DgmpRoULOFlg7NwtysVYQAqPrFHljS34ZOAbsQxoo0EYTMuFNEPNzH0EOaxFb/cfrxd5toU0h8vzQaocLcv8pAtTWm9/yPMImfDKyoPUV/N4a28F8jczwYZYqQWEQ99UFDxa/KlnwxkorDsnJwIJzx5MCnkYZt5Ojx5/XU5njwtO6Q81sr+8bNP3HaPPn</vt:lpwstr>
  </property>
  <property fmtid="{D5CDD505-2E9C-101B-9397-08002B2CF9AE}" pid="34" name="x1ye=37">
    <vt:lpwstr>6pAuf5LQr/q67hg7U8n5lj3HBQ1QelH0C6IYNrre/kUbnwGWuyyB8YwIuAPyBa9iEk/UOZf3is59XBcURokf/gaMlOhRqrFosT3n5euiLV+WvUt1x/QHBwmU8BwrbZz4TZBd/oeX4cMrJxFlPDNQ3bRgLSsS1ddr/8dBPqHZqjrHxhbKh5VFn2nWsmJ+IkOeS3W58fGF2MyS61H+i7C08hq/MoQ+AVpxgIpgA8guIC2SbxaSi3pbR7pvZcNon/4</vt:lpwstr>
  </property>
  <property fmtid="{D5CDD505-2E9C-101B-9397-08002B2CF9AE}" pid="35" name="x1ye=38">
    <vt:lpwstr>9FFoFTBZI3wtmKO9HOigATqWX7tpN/WwlW+u+xTgl6bvLXg9oVjOJwVExtgHwYBXst6jGsnMeA2IVsRw2PLDbQIqxOaFvAQe7gokK0FBI9sVcNzOSire6bOmkklfbpTjZv+WBGorUQ/8/M+LTlEnE+KLelYVP+ynFFnoqqSDCJoTNsGlYcCgaITiuD3QwoX0mrmvsvlryKMQtq4x1gavp7PEjmfMafJ37fMURH9wlyApEE2JImbGCBTv6Cc0Ard</vt:lpwstr>
  </property>
  <property fmtid="{D5CDD505-2E9C-101B-9397-08002B2CF9AE}" pid="36" name="x1ye=39">
    <vt:lpwstr>v0FT/OmhGB3ODz7jFWG719citZdhJ9veLfzR3DpHcE+hCg3huvvZdlnGXiW8WF/ZVXZSX1WH/d5sgBIzeSYud5rVHvwnzyoSX5T2DM3Wjmydp+TlaT88FRXuMnEX30x4pcg6+W7JibB96htZ3xw+qILgA1vUr+h2VeE9z/2vqk2qJMm7slgL6M3sSammCkoTR2YbTj/DJJJjGZ7ANGVP1nH1WHV8c/2FwtzcpERblZOcHWLmzFIaGCwr3A0TdZ+</vt:lpwstr>
  </property>
  <property fmtid="{D5CDD505-2E9C-101B-9397-08002B2CF9AE}" pid="37" name="x1ye=4">
    <vt:lpwstr>BjLM1C1aN5Me7/PQQ/zkB/gAjzYCcYdkaehcVLUPF1vfeMq9wRg6rdR+c5gjKQUfZXX/DbyodSTAp1MSvlnH8KFGy8DsyWGhtRGfHQ7K7BWnJGK3yFAKfvvJEJpEdg02mkCBkqgI4WaIWgih9F1c8HFBhJHVJ0awEZ/7CfaHogxnoPW6OOIgcIYNbcu9tBQi5+7jCyv1JBHBjUzgpiPcu5gDKPH8AencmLJ3OkQaqMVzIX+50GDorAUFLeqV4nh</vt:lpwstr>
  </property>
  <property fmtid="{D5CDD505-2E9C-101B-9397-08002B2CF9AE}" pid="38" name="x1ye=40">
    <vt:lpwstr>3uRj9w7yOU34+3FU5kaguUy2QlCdBMxx6ep/crg4TfmgzamfLyHvCWQLVnqdHPd8do1+QkovPqyZo9t1qfcNFonzbXp77R6UkwTnDm28IPBLZl76UQlJA2y900pdfR8jXVMvwWW9ZiPxlKkaGQWLbSGm3hAE/poAzoXwjzw7FwqBX9AKDIpnELb2h4i+ZpTcyyD5OauLUOBwFhfOMkYtg2xI5Kur5lQx+IasH3F0EYw+w32w8BQpZbJsSZSmVqE</vt:lpwstr>
  </property>
  <property fmtid="{D5CDD505-2E9C-101B-9397-08002B2CF9AE}" pid="39" name="x1ye=41">
    <vt:lpwstr>1EJCOLIqnJgS0i0ttAKGfqvpI0LXl058VEc5wf7047Gtr+uD6I1HdQh51LWjrusvAiYtprv9SWr9gInhidVUjO5kqfZ95KoafPWxAyPYbfFGYIAlITlcX71DS5HmkX/gCMkNZf+QNlnkR9MQ5P9Jj4u2IkH/CjrISl39D+h6pFke+6kGcGl5yl4L4GuQegyvI+te5fZLF6V+ELyw9OYqT/ZjwOXu/9gMS4k46R2+CBlbg2RwO3Tjm+ikwj1Je5E</vt:lpwstr>
  </property>
  <property fmtid="{D5CDD505-2E9C-101B-9397-08002B2CF9AE}" pid="40" name="x1ye=42">
    <vt:lpwstr>Pmrxc25pmeliwZsposy3PYbDrmoXu0g2xUkkCa69WaDUNMs73+Yj3LULSAgj8DnuOanDsm28HfOv0wbUQ/600DDq81xPRJtv3rUQ6gGT7cVMrIcuDvFJmby/4aWmXc8wvL0v0LkFKI44/xSMxvzXNI7fVDUubomvZimeWvc4w+6CSUhP4Lrv3YrRHpZ5jyKXczxsUD6uALeu04rRWQertKTaEKGUnJjR6tyvrDGdny+hulHn59fkUmS9SpP1q+U</vt:lpwstr>
  </property>
  <property fmtid="{D5CDD505-2E9C-101B-9397-08002B2CF9AE}" pid="41" name="x1ye=43">
    <vt:lpwstr>4TO+yiUiYKJRQXeSDE5HxlY0JTwaaMVzwhUnO3j8NCgRUhg9PQxZCRS8J6T71XharwFVnKflbCiLxp6htyCCQ+Iin9Gc86rvXo+zF263Ll99AK/92w0+C9HebrFlLj18jWMqrP1hQ825CIx5qJfToilDnFyuPpPfnSXGXe5VWjFX29wX0usOf11xim8/Wgvj+vErGhPF6iAYMaAFmcEvyb62x0HScgzTlEBbvjnLOLZXw0wavHapUXvgiqRMxkv</vt:lpwstr>
  </property>
  <property fmtid="{D5CDD505-2E9C-101B-9397-08002B2CF9AE}" pid="42" name="x1ye=44">
    <vt:lpwstr>41iyonvctuhwHQuo4obwNgc3PoVQmDebxRqNT2gOWGnixy3ce0mOV+V+Z4Ns8h21eStgt/RsITzWL6Mrjhm2XiZU+WcVDC4IPfM5JyXbnNXPxm0boYO0gXy+SBprGUDJJoQ9H72Loubl3qMLBgh140h03rTajnxg5aRK66yiV4LYuPcm+BdIW+ooSWofP1e+ZeWLxaQzjh84riUdhXNskQIMvgt02OCY/BoCEq4PW4IABPuOm5I87I7o/SibhJ3</vt:lpwstr>
  </property>
  <property fmtid="{D5CDD505-2E9C-101B-9397-08002B2CF9AE}" pid="43" name="x1ye=45">
    <vt:lpwstr>u/S6m7Y1jH3TC/R1HYkR8p+A9kbCX/FT7JIo+SMjZkgGRm2DQixjCN01T5vBsDkYHr/Z2PXhiL4Cevo+HIX7zzzzwz/1J+v4l7aCAgNwfNDBHXUHbez9EAoKDU3pIhl9e5wZF6TYM0O/EWG8nalBUfTF4hj2aCxAz+bcGGWO2OLSweAZlsDFxzsuRUDMQe2KGl0G91/Zbipbxn25gpH1a+h43LulWMumO4fwSEzLy+rYeLxVuvg25uf5aQiydWB</vt:lpwstr>
  </property>
  <property fmtid="{D5CDD505-2E9C-101B-9397-08002B2CF9AE}" pid="44" name="x1ye=46">
    <vt:lpwstr>R1yEGn5nRfkxmyF6CDHFWXdaxKH6Mr9gdiQ0rSLc3j8+Bndfwqcggi38tU34JIAgSa3wexoOhWCXAqHKZ3Lpkeu3OKwTED+Hlaaj66STqZZJ+t/m2nGJIIGhWrTyz7JJwZA7zoapVDd8PX1jo5m0gS3jrgoGqbDjXEDzR7Q/wrqbrNOZLIvb7feXJN4ITqD1xV/6zkkSou+O7zvhrs51Qe69qTAQYrEF39GgikoM0qSCXKb6IMcqS74i1WRSukD</vt:lpwstr>
  </property>
  <property fmtid="{D5CDD505-2E9C-101B-9397-08002B2CF9AE}" pid="45" name="x1ye=47">
    <vt:lpwstr>s7GWPwTnXGRIYS54TsIHfI5CnHmTudc4l8hh2NKuEpuiuqjQ5+WlkXha8Ti+nrlankMS1NV9UeRV1DjUyqM6i0DbTR0wUEetq6rQpQsw6K1WqIOynkdjI90sPKgk/c4Tr8QBe5aDu6KM4KkdH+LgcQK1IaOq+h/+KlzY9peXIBIDbkxYFP0L+j02ZTW9atHxMcGR7dsQzB3e0czTijr5MwhX14IiiLTkH6HlR4crhCC9SfM4K+MoFL1kdEqfhY7</vt:lpwstr>
  </property>
  <property fmtid="{D5CDD505-2E9C-101B-9397-08002B2CF9AE}" pid="46" name="x1ye=48">
    <vt:lpwstr>ntfvzdIE/SPyjhTnpIEE4OdKzJDkWXjU3Nwfuys5CXoYl1dhXNtyrJeLPSCB6BTitURBEu2mOJo9uDq5aYENDbLSOtU6AsJsrgdbQ6mxrEmmBb/cos1kdQl1x0aXfIRZYD+TZxCIiYUXAPb+zlLVECfVXqJSkSzasLlajN46m+srxGGUJZZ8DX+ySyq2784+uiBTOcPNz5aSCJymfRmqJ1ddCFYf/0JagbOYSkBE30q7JWBlvitCRiXW+kaHYZc</vt:lpwstr>
  </property>
  <property fmtid="{D5CDD505-2E9C-101B-9397-08002B2CF9AE}" pid="47" name="x1ye=49">
    <vt:lpwstr>/JJbuV6WYtLU2hOLSPbHJZ5O6VrNxXJ/CIxzv0/i7TX8leConaUZaW/sdWNPUMi7f6RWYY6EUP1ff/JqTwkAqkITk5KSeqpfDn0tcwmLZ4IlDmrwVfUYoQaXe9Pv50557t2sauG4QW+LphmOxaVrbvPG6x/f/W//9+itj7SeRf3tg+3qA0FwV8RdMZqjMYfLX78ht+hzYxryAut958aQ3q27PLwFLk9O1wmGMJz2qHiRGbS9ZhhssVt+0WQ3S2M</vt:lpwstr>
  </property>
  <property fmtid="{D5CDD505-2E9C-101B-9397-08002B2CF9AE}" pid="48" name="x1ye=5">
    <vt:lpwstr>obMXd2IPPvGc5g6ysUCG/uVAFLgi/4sS1xfHYVg0A/IutVs4mpR7aGZcCHvEJqQSE8uyWYesBGvSc3wvm0MhmaVzXw9ERu8wG8aUMkauQjOVmbXBPbH65yALEdXuJrExIwqG9bE/Jr9O+b1dWE7lScnjpnkn5Jmz3Nf3cv4xHXr3oNY/9Gp4U5D67tJzcQCN8sSXgiFaY7D7Q9JHlT4dT/obIMGU+Apa1sGhyS3WTKV3AiXnBfoxQ6CS4fcu0Y8</vt:lpwstr>
  </property>
  <property fmtid="{D5CDD505-2E9C-101B-9397-08002B2CF9AE}" pid="49" name="x1ye=50">
    <vt:lpwstr>5vzJlUVE8qtJ4OqGAM/qOTGbP5v4Rr6phD7IZheIW4ip/4K0QlgUM5vSGjoQTZLPqWLz3WwDRRARJ40XdYlVchxM6KcK/TdUREspazKR2FMMUjIDyX1xpae/PW8ZdFZDEppX81sGiw+85o3TFHNhAaebbvZvaYMAg+8yfj0tJNHmzmF8tGOnMMyrArw0cERqiSb5Cj6h+kcmy4SqQuwYwBrwIEH/UlbdS2dX+QjNIP0Zb29B0tcQ/amRGE43WAH</vt:lpwstr>
  </property>
  <property fmtid="{D5CDD505-2E9C-101B-9397-08002B2CF9AE}" pid="50" name="x1ye=51">
    <vt:lpwstr>Zg4Es0cNNKUop9y+BbqfeZf/ZsraJ5/kzwGLyVYCq3J2Z5uPXYAInuctDGrSqIuIpysu2GyDRYYLMwVGzAOQMJbKZfiTkhWejiw3SXzOFzSVKY4NoD9kcygHDgZVrja2ZkX7K7Ok/6p1Amw6ejvFbQvJsTzZfuWYsHW+LFa+UcxXuIV+U8XOIP3WoXge/p7ldR/03yk4PO56K86AMelhi1Alvlu5OwN0iR92/HC4Qm0Xe7Jzd927LRk+UslIhTs</vt:lpwstr>
  </property>
  <property fmtid="{D5CDD505-2E9C-101B-9397-08002B2CF9AE}" pid="51" name="x1ye=52">
    <vt:lpwstr>uw82QtwxNnaGM9IWt8/RZ6AyP2gsL3LwFFm90fGGr6Q4LoJHtlMg4c3hBcmj39tuTH++xzg+FQQYp7qshdSuqhXIy+N//TeDIfsfHv0vTK4wqOx+FU5wikc6SH5IHphMW9Lvm8Ux7D6JwVCSILRqYcIEz7oweerfO+mtXlRaeoP5GKyEkFCoSm68nMHLhpTV8YF/wXTaf7s0RyNQ1lUvmY9Lpehq3LMS+lQY5WOY0UrpWrietT41/kk9iTPKBno</vt:lpwstr>
  </property>
  <property fmtid="{D5CDD505-2E9C-101B-9397-08002B2CF9AE}" pid="52" name="x1ye=53">
    <vt:lpwstr>weW+5cXz+gGvhGDdONxsZ+1GdIQPeSKVQ7wTk8Uc/AnGuktSjTL2ZQR8EEOrqV0Qp8zT+mXPoJVX0d4e6DgjbObQOPzb9i3GVU9RfBJdf8fygmw8Hpcgy06fSHS+bP72Y3msG/+q2TPuUCqqoLZr9Z/ctGCzpYend1rHIC5pD0fp+ibB/CKtY87O2dCL7rQ0O9e5LjEwGLPFDN196P5dYfwzwd+p9NYiVmCIlQ/d8mI+ug9bYonO1wLLCdGE5MA</vt:lpwstr>
  </property>
  <property fmtid="{D5CDD505-2E9C-101B-9397-08002B2CF9AE}" pid="53" name="x1ye=54">
    <vt:lpwstr>Sup9cK7iIBTypAenM0AVR4JP/Rj/lQ3LNWZ6k7ioLO4Z+emWlfOTQLEPxWgDSrJ2Ev4xv9x/3BtfghSBhTK1m4RxlGfy+49IL4kw3adxfayyAWMtlt6bD83qgVqvIN/Uf+t7/k7p1Cf4fpJ8b3cwW4ZXH0Dkvi7rSqLqhLJDANsCII2+hny4uFHC54Gf8KkFF2kfZNgfnd5XZLdRkit6Ix7iQAVi0xDIVkWPlthZ25YtJUQebUsXTro2zuc2pwe</vt:lpwstr>
  </property>
  <property fmtid="{D5CDD505-2E9C-101B-9397-08002B2CF9AE}" pid="54" name="x1ye=55">
    <vt:lpwstr>sZN40qOf4xupAXCEYbnJSLdyHEExOMjg2/aveoeMObBA7nSWv5f5SJcVbN+iU7LXvuRVi2A5I8EkYd/rJtNeeTzstLo+vIcc3RkdcNnRkRPKeZNExgAEVbwbyIEZRmPSRWDS21DgfFNrD5RkXHh4Nu0vJHqYCgbbVA5/rMtnmN+9af518KEFPvHHPgeHR0ViFil9E+ImjpVLW5ps2v1s+EuGy+lpe1bDsUVkrdhwpNyiZOWZ9O61aQxEtc6FWd8</vt:lpwstr>
  </property>
  <property fmtid="{D5CDD505-2E9C-101B-9397-08002B2CF9AE}" pid="55" name="x1ye=56">
    <vt:lpwstr>foMtOBzp4879DQdLhN87PaFqXnLBITb+W4OF7Yetcn4UsfXSOXJaDqA/XLd/4jCU4TRGtoqGgQf5olGCHdoqAvR06Jc2yNMcFequ/kse0vJ5zAJyivMA2s2mmwWF1ovLMFiQNFiavoxJjVutg8LNyk6uX5b+TD9ppXmhl6PeBcRMrkD7UA4e4epXM5wnv4O+TNzEsPbietFID578uQUd/T0zQIxJm6F3hdwGf1e+Lgti6wxLkVthxGhBFNs/UzH</vt:lpwstr>
  </property>
  <property fmtid="{D5CDD505-2E9C-101B-9397-08002B2CF9AE}" pid="56" name="x1ye=57">
    <vt:lpwstr>SQ3zwrW9RTZq7esQRF/TNjSOUD/kNcBnzyB+xTbz694zv1seEbAI7a1oLG03Fq8Y/OT8g6fxlVcuNjZQHzWs6GbfJ9obybiZKcTpb4cJNaCKL/fjCTmDTwONHLZsjIqiUMvEIoN9Y6lKpzd9S5Tv9Z0nYUehk2qBx5wB5tC7VKhrXMA3HrwQrB84ezpHS0AGAejeBVPkZpSmbq+VLY+uht9h7tMA1SVaHf6cPCl6bg3DVVxHYwLjPChT/Xowjkc</vt:lpwstr>
  </property>
  <property fmtid="{D5CDD505-2E9C-101B-9397-08002B2CF9AE}" pid="57" name="x1ye=58">
    <vt:lpwstr>WHwgy/w2jWKKWfg+qHspL+CjSVp0avEnHRStjBSXWqLWzu5mL5HdNwuqGKuXPDjB6yRcATf/KiVRvxhHp9aEYPByX6KR7ImmFqWTmk/yDklLvAwu6a0c1b6uOxWdbYk1gBouKf/mHqyblf2b4nT1esY48PbMrv5lHwvMt1wD9PdmcHtzfclsROmIsn0zDXHwF7rAirHmnwJ3theKQjOB1nwEgNxc06BU7jF9aEMV2GRA+MwCG1Gq/xrWtkt4Q8G</vt:lpwstr>
  </property>
  <property fmtid="{D5CDD505-2E9C-101B-9397-08002B2CF9AE}" pid="58" name="x1ye=59">
    <vt:lpwstr>LwuR/Bx2FGtvY84UuDCY4tzIXI1oQX7ftswepLN5PViZqhdEi5hjsourrwzkmnwwfHDesWS75ORL3MB5HwT296E39+nPfq2PvAfCd6rUPQcLkFmrfuI0WLntVXk9x1/nx/H4Olfb6GNFe83xlDVdPn/8+54K4wBtyMyzNxCiSwl2Yo/vLHbC+OhCmAEQoPoBCevEBMCgeOOIuqap32vFTxZ22lDKfzrK5LS1N8mLu5rZU7KCedClBE3/qQ4rlwb</vt:lpwstr>
  </property>
  <property fmtid="{D5CDD505-2E9C-101B-9397-08002B2CF9AE}" pid="59" name="x1ye=6">
    <vt:lpwstr>K0TzLLkw/bJAoBLYB/oWcJ8Qx4E9QYikN+3LUCb0HpziJ6ZXM70sOY5Mg0Vgs7QZUHKHZ6UuhrhdowmjAqMneXloBn8MPqdiyY9a5tGca9K5skriHTkOHvL2jGMBILhP/KborjaySzC0klTL34vwMRdp+PlGpimQA2mg6otGAVp8AqO7NwND51f0FQ6wlaofCpFR/OKMAiENSg0jVyrVqFIiPEJ0Z5Vcy+p14/QFVsbZgEInAZIlmFoQ7HLX/po</vt:lpwstr>
  </property>
  <property fmtid="{D5CDD505-2E9C-101B-9397-08002B2CF9AE}" pid="60" name="x1ye=60">
    <vt:lpwstr>nI6fqWfzhiimD0esgZueLfIv/fGbRwIupeSzbitrt4vXqsU5ixBrrwhEQzPfyb3OL78jfg+H0H+0ltbaarS/rPcMxh2vhPj8MdZArBt/ld+8ermZvyVM2kUsB64kAxXz9KEdMT08RWRDsYmXASt3NY+gG41ZxImifKpUMFCGJ9L/08iHgVUtQ/PS5SeOmfn6TKgK9wLwBWoGRVTag/LpFlo8g1s6O1t6/1sBJU9f+SzMS0AjHug0xJwrw7DkTWb</vt:lpwstr>
  </property>
  <property fmtid="{D5CDD505-2E9C-101B-9397-08002B2CF9AE}" pid="61" name="x1ye=61">
    <vt:lpwstr>UkFMHO+H3Zb6QP2YPmdRbxqhMKlobL4gcYzc3hGP+2UCWpYMj46/J1UR8pw7ncMnuJkS082uh6IpEnpoUqUWNPPO4hipA2zFpg5H5K5AuOlQP5OyCP7p8sSOdPt069EQ6YolTR+60rwtNlvd5zBaDhPaT82OlqtA/JUIEr4ugbWDLMVoEPKvtY75NvuTNZMa4DSVj9gLdIdD5k4yrv8gufhXFmrFJOQwjhLoJAnzoMNMZOdU0M+WM4VIwJuNRcJ</vt:lpwstr>
  </property>
  <property fmtid="{D5CDD505-2E9C-101B-9397-08002B2CF9AE}" pid="62" name="x1ye=62">
    <vt:lpwstr>xSE5o5R0QuCWrDkgH9C1A9S7VUYiiBvJtuaJdgQqJc/v5c0OjRvxCGdsRCdWMRkRnU67Vu5Z1EH4+SsnHHj0V2g2TbAw6jArie+TirkKNC5BWZpO7OCN/7wMdk6QsBDLu8c4gvhZrW+zG2+Sa6Y7gNAG+PLDMDjd8ULCiQ2PLfopE+CJHJes0SVHDEIupDs9X6nqRk8cjbh/xV+kTEmfL8vMSUm9qu7cxqCIaqZuCRI0ybeg2XOZY+XkNMwywhb</vt:lpwstr>
  </property>
  <property fmtid="{D5CDD505-2E9C-101B-9397-08002B2CF9AE}" pid="63" name="x1ye=63">
    <vt:lpwstr>bG35iPhcLCyHBIDRPSv5ZSsMsqwmbUhIVhGusGMm13m74rVj0nKAl2s8jgb3f1OIkGfoDd+tnytSoyvfYQ/OHhSkNNg/K+fym74kxxviGGP3PxwJI4CeENsUmfYOdwkFp6PfJ3ozg/+nhqooY2EdMJIiNMHxhn0HvkASI/iSBRAvkSz0IkYzi2OZKEK+gOmyWCg7f3h4o5yZwMBrYAamxWODa9VHqCdmDOefRM9ndawViVCU6H4SXlqCVy0VCCL</vt:lpwstr>
  </property>
  <property fmtid="{D5CDD505-2E9C-101B-9397-08002B2CF9AE}" pid="64" name="x1ye=64">
    <vt:lpwstr>v/JQVs9HewJMQ3YvZUqmBPbqSFNtnQ8vxSX5eNYHJu1ZysoWwr7+Eb3yErGPqBHfqcVSBBHob9mruMPR84SB/7x+SwugkH9jSxK3hwOhZz/4OU+KhwArqW9tgv31CzkncvKLc6G3Oui2r22OPwE29fkFFPNxeLnaRuT549hWcpTPZTAbTJRXeQp1qE7VZu2/IypchtL8DoPmvPxb9tCaiQSVvNw8XliMEftwJe0J6aLx2HFnine6G22uEIeo4BK</vt:lpwstr>
  </property>
  <property fmtid="{D5CDD505-2E9C-101B-9397-08002B2CF9AE}" pid="65" name="x1ye=65">
    <vt:lpwstr>UFGry1pnuhBaegTsmYgIHPuiMMnkPiAn5y/A/huUOgu0MkX3vjLxtCfGnRZvgFye/e/57h+tjpUksn/tHiw7RjwAwpPGi2b8sUlyacAr33EFaj0K1vH+1COt5F6HykLjnzVc6rMMGv1G8A2P9sPx0J+5jP8bP0LBPCaxH9xlQGN0HYAf5g0+S1to+0BBW42weRwLi+v/392VaxdqlvMb9NqF4Bc7FdFi2WfjVGutlDSO49FN+a7Bxk0il2WR/XZ</vt:lpwstr>
  </property>
  <property fmtid="{D5CDD505-2E9C-101B-9397-08002B2CF9AE}" pid="66" name="x1ye=66">
    <vt:lpwstr>QR/VFuG7GZLfMSogyHXVjC9DdCEMhrKIvFnpUVlrITlglXVMKh7uvfXr4kJE0kjMPeiLvxSCOIxq3/BMVauizgQFKprsmmw2GwA42RtciznaanvV+ruy54N9Rv0cBxvsRVQG6QnkEFg7Cjq9mdwo3BmnpTlhIhr5z4zf5VbBbJtuNAFFzQG5hp0AMzM3tmZvY1rb79NyAppFKdzAjJaReiulof+5tcJDDKK4VrfS7ZFMz4kB+7RYq46PNGOhS2M</vt:lpwstr>
  </property>
  <property fmtid="{D5CDD505-2E9C-101B-9397-08002B2CF9AE}" pid="67" name="x1ye=67">
    <vt:lpwstr>3pRSdKOBszDryvjE+BVC2LR6h/pCVlhkw838/5ur9012CrWfjZBP8EjvemfaeMrRiluhMGldxSCTW1u+zNB+7h5a/FEfztd2XLRAEWN+zTIvhEm9OAOKWgLOGsscXd22TGu2pPmosmTG2Zb+pFqxi6GHfmrhw5SE4oal9Sz/8rRxvvEp0W7RXnvqv3g+PnxVLw94fQz9HTqWHC5KkjxB9Nst253f1XL3tyCRdz42oN3cdBQvx+Creihu2J10QdU</vt:lpwstr>
  </property>
  <property fmtid="{D5CDD505-2E9C-101B-9397-08002B2CF9AE}" pid="68" name="x1ye=68">
    <vt:lpwstr>a+F/hGTcjTM6kaw2qyAkN6mvKFVhI5AWDyHbDmKOH4/8QCkc++wkWiv1oyjUubc17D7MB6SHb6tgYnev3QQ+yxzTL6DWFqUzqaL32DL0KNCXN0mgCnxTdbVfG0KlJBG3lqBJqAszZE27+/uijf1NKFZOevUrbJK2LP/GZBaaYsSYx0egpiykM9fTrUWvl7a6YKIiPfpPWX48frBx6zlthv3VrarSzKeFb8jzDELnKm0YFLj8bZtEHtkrztcuPnb</vt:lpwstr>
  </property>
  <property fmtid="{D5CDD505-2E9C-101B-9397-08002B2CF9AE}" pid="69" name="x1ye=69">
    <vt:lpwstr>kwKR9kTB8FEZBDK6pM5uo32t6t39cp/V7XCSjfZwq4uecuXuIOPnqH/pEiMl0lXdYcwOLMnEn/i2dEKudK6moy7FkKRRc+TBi78WMMJjZxlSZNCypbJZWcmI9KNc3Ng6+qgZ08SuH8I3XHE/5mlHasqnwi0pakO4vKsReEgb2L3tL8i6yfPYTiwhaStDaLc/EQLzqFIK/md5SUEFifL2b4Eyk2P1FhKV1JcyZxYfNtO4ul+eg/FM8dD+vQQEBXC</vt:lpwstr>
  </property>
  <property fmtid="{D5CDD505-2E9C-101B-9397-08002B2CF9AE}" pid="70" name="x1ye=7">
    <vt:lpwstr>u4mD50w2WNlqwileFyK+tKvgtM/GJito4M4l9gk2eVnG5ebi2cJsnBAQ7ZVMZpjgWqAOKzOyw9HMIotfZvoWMuKs+h+2umsNVULEdVjlsHpjTZZYf6Xf3cr/r15xH9sL5JXCIQHLWcBoTNtPymv8X17MI3aTnbUqiUzpGJ2D/18qMX8Vly11RlCuZ4u+AqHFsX3dlX1O9CZWAKZCgfC1oViB38AytIchjAdcXE2TI1Yupkbz5Cg8AOCbirI8u/P</vt:lpwstr>
  </property>
  <property fmtid="{D5CDD505-2E9C-101B-9397-08002B2CF9AE}" pid="71" name="x1ye=70">
    <vt:lpwstr>+tX5QtSITzgb7lF5wy7Q5ZUd+/UQrDs81//ISRhhQJ4Dxt2b/RRZnmEu+yZL3g95lMFUxadEMAbjNBjcbSobHodFNq2U7ULFIlDf/ZzRr4CIRtxs9Gg0B7CK1Sv8uQtsSUghcP1EOFUb5rs484t+bjgR6JGsW9FPyUNm3GVDiDdEFWVvj11fvWTntb/+GOPxQuj+91fw9slB6RpPWQlJlzARmVddNvQPjjfPND0DQng8ioTWQf5IA8YIlA2sGfm</vt:lpwstr>
  </property>
  <property fmtid="{D5CDD505-2E9C-101B-9397-08002B2CF9AE}" pid="72" name="x1ye=71">
    <vt:lpwstr>XNXg5esZdsqFeNYgoI36Iz7LZAjf1iSNTA3mBL6/pcNuqbuzbt8Wc5M3aTWI3XS9xa76cm1HrT9cvb5Cbz0Nkg/74coD47HOarapMKOx5bfjCgqVr8tevPCnaO/kphuqapD9Xe2Wtrnfz4MHRV3ZbU3Vzqh4i8KOlcqerrYxelWZj5ylJeEL8m+uRdeqZkboFas2eAltcPVT+2gDHY8nQu6gXuj/46tOurORaF3iIlNEFuinttY7ZfhMmoF/wjI</vt:lpwstr>
  </property>
  <property fmtid="{D5CDD505-2E9C-101B-9397-08002B2CF9AE}" pid="73" name="x1ye=72">
    <vt:lpwstr>D9JTJcdSay2WQ4elKJxTRZMKs6SDYQk0KslM19uWhPJb+Nt267BEK2+cLDUaWwDINAhwhBnieqk4vvWwP4Qv6O6UDFSp7uKa97soF48p6H+P3MNOx8P7SNQjfM9HSZT3i6vG/PEbgpe1h/zC6WO08i1JdkzgeGFLmxWMfjYvRBV+AER2TZFyJeabOk0/O+8+2mT7UqzWuSXGv+IuPoFq+9xaR2Dr9PJr5XBQ6+8d+2GwiLVbxYH8N1D8XSfpOCZ</vt:lpwstr>
  </property>
  <property fmtid="{D5CDD505-2E9C-101B-9397-08002B2CF9AE}" pid="74" name="x1ye=73">
    <vt:lpwstr>WzaY7so3mJOpKlNcM8lsxN+ARaueSGYA11/3xJvAWep8G21e9I9WrqbIq0l+cU8z94iCkP1cXoNqjzGa0/7mZO8BXKrwcj9sCL19V1CA1RbVwReXnp64M2ENcZMmbHRPsRY/siHVrIhAmv3KJMHCskSwyyqDxa/HsvLgh+dtaM/tw67Y9GdF3evmCsfGGNR+fDyVu1yCl055ja0zDY4yTxLThwDEfVwhyzpnBb8A068F1loThbL7ePZUmRtUEqJ</vt:lpwstr>
  </property>
  <property fmtid="{D5CDD505-2E9C-101B-9397-08002B2CF9AE}" pid="75" name="x1ye=74">
    <vt:lpwstr>sJRG0aJK3hJTJhrzuvfKkWVjeyZVvFcg6t6jRVvNJE/0tKjmz9K9nv9U6lRQY9T94WtIJ+lgLakjA68Ast00l8TBzUi1kW2nVm1kBX+qUXmDWa58bZ7PqIie7tIzEBndt255XJgjl7fO2bdaD0fMk60cbhS9QAV7fTRKz/WVzFVAkM4D2q9UDZ3nDSm8SwKa3TyPGzmr82+nawcK4loyeSfjRvsgyCLftn+7u/oAICIvA+DdqIOE1Oq8G9vwhHs</vt:lpwstr>
  </property>
  <property fmtid="{D5CDD505-2E9C-101B-9397-08002B2CF9AE}" pid="76" name="x1ye=75">
    <vt:lpwstr>0kIcJgH9f7NsTgoUizG56BM5V6LYvX3nVXvLFaxCfmmEi8uayMwbv3eX4SE9xbAjKDnBOx4+d2EkpNtGjNOz91Sv8sPYorZv4Grf0ifqNHI4zltB9bHwgk5D+cfG7EjtfO0B1nmfukbS3ae3PdCCtXuHbVZiWK1szk+2FMrINJfaJNNfaZ7pJwRCYOxMhHS7Cocsu73npHD8EeuSuW89eNVREN2fdlBywhvFpRWEab2im5/AKB22wMuKApwsci9</vt:lpwstr>
  </property>
  <property fmtid="{D5CDD505-2E9C-101B-9397-08002B2CF9AE}" pid="77" name="x1ye=76">
    <vt:lpwstr>2Ee1EMpFdOqXtd1LsUnopf+r6/SaYohjkvVDkD8Bu1ktOpO7GHP+XRuX23jC8IwBKMwjKRquonD5L6nsPT4kJbcBU4XXQbER3Q7/PM/etV1xqCYfMEFS6wSgC8OZ5FKZzL+egPQ+n62VaH9jTP8dtuSVQu33oRv3EgN2rFw3uFbzT945dyt/mtCNT8eA1k2NI6dqCRtDz3mz8u8lo5fZDBU2s7+t14qemids8BFJfU9wRT0HOiDGh2o6pLdilSF</vt:lpwstr>
  </property>
  <property fmtid="{D5CDD505-2E9C-101B-9397-08002B2CF9AE}" pid="78" name="x1ye=77">
    <vt:lpwstr>IccZqNnQXVpwFxp2H39I+Qypf/MV6ob+1Z2hMb9PhYhBHC9JYJjkBNBM0Vhht4aXO8RKNC9F+fYR+ygUAEUikPB50A9J7u44bHyoFpTlmYa03pOL2cvxuVaeVJ8WDZ7ghbQNOIdKt98xqxc0ysBGUELIS7FMSXPHSFlf2LmNMU5tcVc4jU88QCVv0kmXJqx2iTyLQBm/fvCrN5usTFzYrg6n+7Caue8WljgrxCrBIvlw8yW2oMwfHuPVXKgqUvz</vt:lpwstr>
  </property>
  <property fmtid="{D5CDD505-2E9C-101B-9397-08002B2CF9AE}" pid="79" name="x1ye=78">
    <vt:lpwstr>HSA+53XNKFSVyGXXUWo3NwgQxdgaE/gQLqbrRZzglUx74jgSN7ncdns6n3mjH/pmoPnFmujSzEd7R2EkNxYRdeOCL4gol7DNTNk98676beum/Wf3+8dtjOOhybt8cYon2bHbdzDcgc0hf9iw5AsRkqr2I3eFfS0jDxRHK1UApfxjXBULtsDKs2JyvcWMeS8B5eR7z+ujHU4tMlytwphUkJ4E/L+iOKR+K69mWIXkYpBQrcDOo7gEdVt7CNg2DaJ</vt:lpwstr>
  </property>
  <property fmtid="{D5CDD505-2E9C-101B-9397-08002B2CF9AE}" pid="80" name="x1ye=79">
    <vt:lpwstr>Afb32fh7K7pbGsadwQ0M2y8cYtgdlv1P0i0p2Ph8BUZcp41AtKMGT64YZhFsCiUTDguraECVcje6NwnOtgcQLzrFLOdQ/nvLTUnJC9z8Km7ccOtsX/53WCa4o7TOo/9MJJexQPnKNVzXPhDQpew+rnwRmDFc5s0YFivyDiwj4A944Oyw5vpjXVEIDJLn5NiuIr4EAyid4wHZH03X4seRIy1rlwuCPg5aoR2miJ5r635Az+OfgK/po85i6DXakMf</vt:lpwstr>
  </property>
  <property fmtid="{D5CDD505-2E9C-101B-9397-08002B2CF9AE}" pid="81" name="x1ye=8">
    <vt:lpwstr>ZVBbzqb/4zOAKhqcQ4EsGvrirNdrQulzrE4stQeC4bmshjRZBnJn1gzZkgvdKvADooUEZT7HwUpgm4Jt7LO/ygFRMxFLk+TgdN3H2QlTvzuPymepMmTxAShrAwi7KhwPN64Z/dCcvpHsXUAuA2J6qtw4IDEc9oUa6edy2aDPxr1IPPu+fqGgdXHbJ9tXiAUkszku+3PHe9p/KCh7zEho4b7Q+kUICMKDiymRK1bImkdL5IlQnpGVxKsrPmUkEc1</vt:lpwstr>
  </property>
  <property fmtid="{D5CDD505-2E9C-101B-9397-08002B2CF9AE}" pid="82" name="x1ye=80">
    <vt:lpwstr>uDzfh6PL+cFr4arbpRKSolW59kWfAHJBqT130Q0yhe4biZl2G97kR3l4dT0xOU/9CuOGrFIZTrJNhY08uUa/JKlgaFgYFgjcoMje80gFU2l7LACZnIPReKC7tGHAWCe2yexgNVxU9pY9wjTxzltIE872dQRTOq9/Jic59B+IN5ZmYBjnuejmCvgn1xi4MIpEqChyepWE8+J5kHM4lH5u0x2wxC4eh0ob7eGtJAVP8oAuJsulr751FtEL/pXC8Zl</vt:lpwstr>
  </property>
  <property fmtid="{D5CDD505-2E9C-101B-9397-08002B2CF9AE}" pid="83" name="x1ye=81">
    <vt:lpwstr>DYqd8/d//He5fgMxPAAA=</vt:lpwstr>
  </property>
  <property fmtid="{D5CDD505-2E9C-101B-9397-08002B2CF9AE}" pid="84" name="x1ye=9">
    <vt:lpwstr>GSCNiU908o5UwtcgijblvDohlazNev/FQVuskOD8yUDEC3LU52re2fxN1TYXa9sy5pBB6dcQKQ3A3QFogyv05Sm4IfLNVe8T8k4/eLNayw6tFMxirSp4OYvfmZwpNt/2FZYJPxxHqAqi42II4b0KmJouOnJtNAu3veS8GlPgNz6wCThmJ7cVqD5OQYmMqce8Yl61TzrakNO8m+c+LcOWt0faUsEq8awet4yLTDqwUWRaNXbkaJaZRZTKrDsJ+Xt</vt:lpwstr>
  </property>
</Properties>
</file>